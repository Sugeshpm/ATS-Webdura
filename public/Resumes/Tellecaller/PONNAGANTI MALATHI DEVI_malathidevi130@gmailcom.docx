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Bdr>
          <w:bottom w:val="single" w:sz="12" w:space="1" w:color="auto"/>
        </w:pBdr>
        <w:tabs>
          <w:tab w:val="left" w:pos="850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>
      <w:pPr>
        <w:pBdr>
          <w:bottom w:val="single" w:sz="12" w:space="1" w:color="auto"/>
        </w:pBdr>
        <w:tabs>
          <w:tab w:val="left" w:pos="850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>
      <w:pPr>
        <w:pBdr>
          <w:bottom w:val="single" w:sz="12" w:space="1" w:color="auto"/>
        </w:pBdr>
        <w:tabs>
          <w:tab w:val="left" w:pos="850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RESUME</w:t>
      </w:r>
    </w:p>
    <w:p>
      <w:pPr>
        <w:pBdr>
          <w:bottom w:val="single" w:sz="12" w:space="1" w:color="auto"/>
        </w:pBdr>
        <w:tabs>
          <w:tab w:val="left" w:pos="850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6"/>
          <w:szCs w:val="26"/>
          <w:lang w:bidi="te-IN"/>
        </w:rPr>
      </w:pPr>
      <w:r>
        <w:rPr>
          <w:rFonts w:ascii="Times New Roman" w:hAnsi="Times New Roman"/>
          <w:sz w:val="26"/>
          <w:szCs w:val="26"/>
          <w:lang w:bidi="te-IN"/>
        </w:rPr>
        <w:t>PONNAGANTI MALATHI DEVI</w:t>
      </w:r>
    </w:p>
    <w:p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6"/>
          <w:szCs w:val="26"/>
          <w:lang w:bidi="te-IN"/>
        </w:rPr>
      </w:pPr>
      <w:r>
        <w:rPr>
          <w:rFonts w:ascii="Times New Roman" w:hAnsi="Times New Roman"/>
          <w:sz w:val="26"/>
          <w:szCs w:val="26"/>
          <w:lang w:bidi="te-IN"/>
        </w:rPr>
        <w:t>H.NO. 98/12, Rajeev gruha kalpa,</w:t>
      </w:r>
    </w:p>
    <w:p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6"/>
          <w:szCs w:val="26"/>
          <w:lang w:bidi="te-IN"/>
        </w:rPr>
      </w:pPr>
      <w:r>
        <w:rPr>
          <w:rFonts w:ascii="Times New Roman" w:hAnsi="Times New Roman"/>
          <w:sz w:val="26"/>
          <w:szCs w:val="26"/>
          <w:lang w:bidi="te-IN"/>
        </w:rPr>
        <w:t>Nijampet, Bachupally, Medchal</w:t>
      </w:r>
      <w:r>
        <w:rPr>
          <w:rFonts w:ascii="Times New Roman" w:hAnsi="Times New Roman"/>
          <w:sz w:val="26"/>
          <w:szCs w:val="26"/>
          <w:lang w:bidi="te-IN"/>
        </w:rPr>
        <w:tab/>
      </w:r>
      <w:r>
        <w:rPr>
          <w:rFonts w:ascii="Times New Roman" w:hAnsi="Times New Roman"/>
          <w:sz w:val="26"/>
          <w:szCs w:val="26"/>
          <w:lang w:bidi="te-IN"/>
        </w:rPr>
        <w:tab/>
      </w:r>
      <w:r>
        <w:rPr>
          <w:rFonts w:ascii="Times New Roman" w:hAnsi="Times New Roman"/>
          <w:sz w:val="26"/>
          <w:szCs w:val="26"/>
          <w:lang w:bidi="te-IN"/>
        </w:rPr>
        <w:tab/>
      </w:r>
      <w:r>
        <w:rPr>
          <w:rFonts w:ascii="Times New Roman" w:hAnsi="Times New Roman"/>
          <w:sz w:val="26"/>
          <w:szCs w:val="26"/>
          <w:lang w:bidi="te-IN"/>
        </w:rPr>
        <w:t xml:space="preserve">                 Mail Id: malathidevi130@gmail.com</w:t>
      </w:r>
      <w:r>
        <w:rPr>
          <w:rFonts w:ascii="Times New Roman" w:hAnsi="Times New Roman"/>
          <w:sz w:val="26"/>
          <w:szCs w:val="26"/>
          <w:lang w:bidi="te-IN"/>
        </w:rPr>
        <w:tab/>
      </w:r>
      <w:r>
        <w:rPr>
          <w:rFonts w:ascii="Times New Roman" w:hAnsi="Times New Roman"/>
          <w:sz w:val="26"/>
          <w:szCs w:val="26"/>
          <w:lang w:bidi="te-IN"/>
        </w:rPr>
        <w:t xml:space="preserve">                          </w:t>
      </w:r>
    </w:p>
    <w:p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6"/>
          <w:szCs w:val="26"/>
          <w:lang w:bidi="te-IN"/>
        </w:rPr>
      </w:pPr>
      <w:r>
        <w:rPr>
          <w:rFonts w:ascii="Times New Roman" w:hAnsi="Times New Roman"/>
          <w:sz w:val="26"/>
          <w:szCs w:val="26"/>
          <w:lang w:bidi="te-IN"/>
        </w:rPr>
        <w:t>HYDERABAD-500090, TS</w:t>
      </w:r>
      <w:r>
        <w:rPr>
          <w:rFonts w:ascii="Times New Roman" w:hAnsi="Times New Roman"/>
          <w:sz w:val="26"/>
          <w:szCs w:val="26"/>
          <w:lang w:bidi="te-IN"/>
        </w:rPr>
        <w:tab/>
      </w:r>
      <w:r>
        <w:rPr>
          <w:rFonts w:ascii="Times New Roman" w:hAnsi="Times New Roman"/>
          <w:sz w:val="26"/>
          <w:szCs w:val="26"/>
          <w:lang w:bidi="te-IN"/>
        </w:rPr>
        <w:t xml:space="preserve">         </w:t>
      </w:r>
      <w:r>
        <w:rPr>
          <w:rFonts w:ascii="Times New Roman" w:hAnsi="Times New Roman"/>
          <w:sz w:val="26"/>
          <w:szCs w:val="26"/>
          <w:lang w:bidi="te-IN"/>
        </w:rPr>
        <w:tab/>
      </w:r>
      <w:r>
        <w:rPr>
          <w:rFonts w:ascii="Times New Roman" w:hAnsi="Times New Roman"/>
          <w:sz w:val="26"/>
          <w:szCs w:val="26"/>
          <w:lang w:bidi="te-IN"/>
        </w:rPr>
        <w:tab/>
      </w:r>
      <w:r>
        <w:rPr>
          <w:rFonts w:ascii="Times New Roman" w:hAnsi="Times New Roman"/>
          <w:sz w:val="26"/>
          <w:szCs w:val="26"/>
          <w:lang w:bidi="te-IN"/>
        </w:rPr>
        <w:tab/>
      </w:r>
      <w:r>
        <w:rPr>
          <w:rFonts w:ascii="Times New Roman" w:hAnsi="Times New Roman"/>
          <w:sz w:val="26"/>
          <w:szCs w:val="26"/>
          <w:lang w:bidi="te-IN"/>
        </w:rPr>
        <w:t xml:space="preserve">      C</w:t>
      </w:r>
      <w:r>
        <w:rPr>
          <w:rFonts w:ascii="Times New Roman" w:hAnsi="Times New Roman" w:cs="Times New Roman"/>
          <w:sz w:val="26"/>
          <w:szCs w:val="26"/>
        </w:rPr>
        <w:t>ell: 6281874486</w:t>
      </w:r>
    </w:p>
    <w:p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CAREER OBJECTIVE:  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10"/>
          <w:szCs w:val="10"/>
        </w:rPr>
      </w:pPr>
    </w:p>
    <w:p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To give my best in the professional pursuit for overall benefit and growth of the company that I serve by facing the challenges. I will show my caliber and gain experience.  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10"/>
          <w:szCs w:val="10"/>
        </w:rPr>
      </w:pPr>
    </w:p>
    <w:p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EDUCATIONAL QUALIFICATION: </w:t>
      </w:r>
    </w:p>
    <w:p>
      <w:p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</w:p>
    <w:p>
      <w:pPr>
        <w:spacing w:after="0" w:line="240" w:lineRule="auto"/>
        <w:ind w:left="36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>BCA from Siddhartha Degree and Pg college, Kukatpally,Hyderabad</w:t>
      </w:r>
      <w:r>
        <w:rPr>
          <w:rFonts w:ascii="Times New Roman" w:hAnsi="Times New Roman" w:cs="Times New Roman" w:hint="default"/>
          <w:bCs/>
          <w:sz w:val="26"/>
          <w:szCs w:val="26"/>
          <w:lang w:val="en-US"/>
        </w:rPr>
        <w:t xml:space="preserve"> (waiting for results).</w:t>
      </w:r>
    </w:p>
    <w:p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Intermediate </w:t>
      </w:r>
      <w:r>
        <w:rPr>
          <w:rFonts w:ascii="Times New Roman" w:hAnsi="Times New Roman" w:cs="Times New Roman" w:hint="default"/>
          <w:bCs/>
          <w:sz w:val="26"/>
          <w:szCs w:val="26"/>
          <w:lang w:val="en-US"/>
        </w:rPr>
        <w:t xml:space="preserve">CS(MPC) </w:t>
      </w:r>
      <w:r>
        <w:rPr>
          <w:rFonts w:ascii="Times New Roman" w:hAnsi="Times New Roman" w:cs="Times New Roman"/>
          <w:bCs/>
          <w:sz w:val="26"/>
          <w:szCs w:val="26"/>
        </w:rPr>
        <w:t>from Kalam Anji Reddy Vocational Junior college, Madinaguda, Hyd</w:t>
      </w:r>
      <w:r>
        <w:rPr>
          <w:rFonts w:ascii="Times New Roman" w:hAnsi="Times New Roman" w:cs="Times New Roman" w:hint="default"/>
          <w:bCs/>
          <w:sz w:val="26"/>
          <w:szCs w:val="26"/>
          <w:lang w:val="en-US"/>
        </w:rPr>
        <w:t xml:space="preserve"> with 932 marks.</w:t>
      </w:r>
    </w:p>
    <w:p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>SSC from Zilla Parishath High School, Pragathi nagar, Hyderabad</w:t>
      </w:r>
      <w:r>
        <w:rPr>
          <w:rFonts w:ascii="Times New Roman" w:hAnsi="Times New Roman" w:cs="Times New Roman" w:hint="default"/>
          <w:bCs/>
          <w:sz w:val="26"/>
          <w:szCs w:val="26"/>
          <w:lang w:val="en-US"/>
        </w:rPr>
        <w:t xml:space="preserve"> with 9.7 GPA.s</w:t>
      </w:r>
      <w:bookmarkStart w:id="0" w:name="_GoBack"/>
      <w:bookmarkEnd w:id="0"/>
    </w:p>
    <w:p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WORK EXPERIENCE: </w:t>
      </w:r>
    </w:p>
    <w:p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>experienced in telecalling at Veecap solutions for 6 months.</w:t>
      </w:r>
    </w:p>
    <w:p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>Telecalling in Vivifi Pvt Ltd for 5 months as Collection Associate.</w:t>
      </w:r>
    </w:p>
    <w:p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PERSONAL STRENGTH: </w:t>
      </w:r>
    </w:p>
    <w:p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Excellent communication and leadership skills.</w:t>
      </w:r>
    </w:p>
    <w:p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Ability to manage multiple programs at one time.</w:t>
      </w:r>
    </w:p>
    <w:p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Excellent interpersonal and relationship building skills.</w:t>
      </w:r>
    </w:p>
    <w:p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Self – motivated, enthusiastic and ability to motivate staff.</w:t>
      </w:r>
    </w:p>
    <w:p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 Communication skills with team members and able to mingle withem easily.</w:t>
      </w:r>
    </w:p>
    <w:p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 manage work and tasks efficiently.</w:t>
      </w:r>
    </w:p>
    <w:p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Self – motivated and can manage good friendly environment at work.</w:t>
      </w:r>
    </w:p>
    <w:p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COMPUTERS SKILLS: </w:t>
      </w:r>
    </w:p>
    <w:p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Internet Browsing</w:t>
      </w:r>
    </w:p>
    <w:p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MS Office basics</w:t>
      </w:r>
    </w:p>
    <w:p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C, C++,Java,HTML,DHTML.</w:t>
      </w:r>
    </w:p>
    <w:p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HOBBIES: </w:t>
      </w:r>
    </w:p>
    <w:p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>Listening Music &amp; Reading Books</w:t>
      </w:r>
    </w:p>
    <w:p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Cs/>
          <w:sz w:val="26"/>
          <w:szCs w:val="26"/>
        </w:rPr>
        <w:t>Playing Games</w:t>
      </w:r>
    </w:p>
    <w:p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PERSONAL PROFILE: 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</w:p>
    <w:p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Name 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: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PONNAGANTI MALATHI DEVI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Father’s Name 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: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PONNAGANTI RAMBABU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Date of Birth 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: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30/09/2000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Gender 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: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Female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Nationality 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: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Indian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Religion 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: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Hindu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Marital Status 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: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Single</w:t>
      </w:r>
    </w:p>
    <w:p>
      <w:pPr>
        <w:spacing w:after="0" w:line="360" w:lineRule="auto"/>
        <w:jc w:val="both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Languages Known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>:</w:t>
      </w:r>
      <w:r>
        <w:rPr>
          <w:rFonts w:ascii="Times New Roman" w:hAnsi="Times New Roman" w:cs="Times New Roman"/>
          <w:sz w:val="26"/>
          <w:szCs w:val="24"/>
        </w:rPr>
        <w:tab/>
      </w:r>
      <w:r>
        <w:rPr>
          <w:rFonts w:ascii="Times New Roman" w:hAnsi="Times New Roman" w:cs="Times New Roman"/>
          <w:sz w:val="26"/>
          <w:szCs w:val="24"/>
        </w:rPr>
        <w:t xml:space="preserve">Telugu </w:t>
      </w:r>
      <w:r>
        <w:rPr>
          <w:rFonts w:hAnsi="Times New Roman" w:cs="Times New Roman"/>
          <w:sz w:val="26"/>
          <w:szCs w:val="24"/>
        </w:rPr>
        <w:t>,</w:t>
      </w:r>
      <w:r>
        <w:rPr>
          <w:rFonts w:ascii="Times New Roman" w:hAnsi="Times New Roman" w:cs="Times New Roman"/>
          <w:sz w:val="26"/>
          <w:szCs w:val="24"/>
        </w:rPr>
        <w:t xml:space="preserve">Hindi </w:t>
      </w:r>
      <w:r>
        <w:rPr>
          <w:rFonts w:hAnsi="Times New Roman" w:cs="Times New Roman"/>
          <w:sz w:val="26"/>
          <w:szCs w:val="24"/>
        </w:rPr>
        <w:t>, English</w:t>
      </w:r>
    </w:p>
    <w:p>
      <w:pPr>
        <w:spacing w:after="0" w:line="360" w:lineRule="auto"/>
        <w:jc w:val="both"/>
        <w:rPr>
          <w:rFonts w:ascii="Times New Roman" w:hAnsi="Times New Roman" w:cs="Times New Roman"/>
          <w:vanish/>
          <w:sz w:val="26"/>
          <w:szCs w:val="24"/>
        </w:rPr>
      </w:pPr>
      <w:r>
        <w:rPr>
          <w:rFonts w:ascii="Times New Roman" w:hAnsi="Times New Roman" w:cs="Times New Roman"/>
          <w:vanish/>
          <w:sz w:val="26"/>
          <w:szCs w:val="24"/>
        </w:rPr>
        <w:t>OH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18"/>
          <w:szCs w:val="16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4"/>
          <w:u w:val="single"/>
        </w:rPr>
      </w:pPr>
      <w:r>
        <w:rPr>
          <w:rFonts w:ascii="Times New Roman" w:hAnsi="Times New Roman" w:cs="Times New Roman"/>
          <w:b/>
          <w:sz w:val="26"/>
          <w:szCs w:val="24"/>
          <w:u w:val="single"/>
        </w:rPr>
        <w:t xml:space="preserve">Declaration: </w:t>
      </w:r>
    </w:p>
    <w:p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I hereby declare that the above mentioned information is correct up to my knowledge bear the wholesome responsibility for the correctness of the particulars.   </w:t>
      </w:r>
    </w:p>
    <w:p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Date: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Place: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Hyderabad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(</w:t>
      </w:r>
      <w:r>
        <w:rPr>
          <w:rFonts w:ascii="Times New Roman" w:hAnsi="Times New Roman" w:cs="Times New Roman"/>
          <w:sz w:val="26"/>
          <w:szCs w:val="24"/>
        </w:rPr>
        <w:t>P. Malathi Devi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810" w:right="616" w:bottom="450" w:left="1440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autami">
    <w:altName w:val="Cambria Math"/>
    <w:panose1 w:val="02000500000000000000"/>
    <w:charset w:val="01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53208E"/>
    <w:multiLevelType w:val="multilevel"/>
    <w:tmpl w:val="0053208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oNotHyphenateCaps/>
  <w:characterSpacingControl w:val="doNotCompress"/>
  <w:doNotEmbedSmartTags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9A4"/>
    <w:rsid w:val="008D514E"/>
    <w:rsid w:val="00CE59A4"/>
    <w:rsid w:val="00DF41A4"/>
    <w:rsid w:val="07C83542"/>
    <w:rsid w:val="27386B70"/>
    <w:rsid w:val="7CEF6135"/>
  </w:rsids>
  <m:mathPr>
    <m:mathFont m:val="Cambria Math"/>
    <m:smallFrac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Gautam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Gautam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rPr>
      <w:rFonts w:cs="Times New Roman"/>
      <w:color w:val="0000FF"/>
      <w:u w:val="single"/>
    </w:rPr>
  </w:style>
  <w:style w:type="table" w:styleId="TableGrid">
    <w:name w:val="Table Grid"/>
    <w:basedOn w:val="TableNormal"/>
    <w:rPr>
      <w:rFonts w:eastAsia="Times New Roman"/>
      <w:lang w:bidi="te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pPr>
      <w:ind w:left="720"/>
    </w:pPr>
  </w:style>
  <w:style w:type="character" w:customStyle="1" w:styleId="HeaderChar">
    <w:name w:val="Header Char"/>
    <w:basedOn w:val="DefaultParagraphFont"/>
    <w:link w:val="Header"/>
    <w:rPr>
      <w:rFonts w:cs="Times New Roman"/>
    </w:rPr>
  </w:style>
  <w:style w:type="character" w:customStyle="1" w:styleId="FooterChar">
    <w:name w:val="Footer Char"/>
    <w:basedOn w:val="DefaultParagraphFont"/>
    <w:link w:val="Footer"/>
    <w:qFormat/>
    <w:rPr>
      <w:rFonts w:cs="Times New Roman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f69b753159f5efcb7cde05736310dc58134f4b0419514c4847440321091b5b58170015001843504f1543124a4b485d4637071f1b5b581b5b150b141051540d004a41084704454559545b074b125a420612105e090d034b10081105035d4a0e560c0a4257587a4553524f0a5643170c120b035d4a07560329465c4a5653380c4f034348120a150018425c5d1b4d58505045111b535e5b0e584b1508160b175315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280</Words>
  <Characters>1602</Characters>
  <Application>Microsoft Office Word</Application>
  <DocSecurity>0</DocSecurity>
  <Lines>13</Lines>
  <Paragraphs>3</Paragraphs>
  <ScaleCrop>false</ScaleCrop>
  <Company>&lt;egyptian hak&gt;</Company>
  <LinksUpToDate>false</LinksUpToDate>
  <CharactersWithSpaces>1879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Admin</dc:creator>
  <cp:lastModifiedBy>Varma Nati</cp:lastModifiedBy>
  <cp:revision>2</cp:revision>
  <cp:lastPrinted>2021-04-23T05:57:00Z</cp:lastPrinted>
  <dcterms:created xsi:type="dcterms:W3CDTF">2023-05-12T07:02:00Z</dcterms:created>
  <dcterms:modified xsi:type="dcterms:W3CDTF">2023-07-12T08:27:19Z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CBC99E33B973428198794990A66B286C</vt:lpwstr>
  </property>
  <property fmtid="{D5CDD505-2E9C-101B-9397-08002B2CF9AE}" pid="3" name="KSOProductBuildVer">
    <vt:lpwstr>1033-11.2.0.11537</vt:lpwstr>
  </property>
</Properties>
</file>